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2136467707"/>
        <w:docPartObj>
          <w:docPartGallery w:val="Cover Pages"/>
          <w:docPartUnique/>
        </w:docPartObj>
      </w:sdtPr>
      <w:sdtEndPr>
        <w:rPr>
          <w:b/>
          <w:bCs/>
          <w:sz w:val="32"/>
          <w:szCs w:val="32"/>
          <w:lang w:val="en-IN"/>
        </w:rPr>
      </w:sdtEndPr>
      <w:sdtContent>
        <w:p w14:paraId="4BDBA9FF" w14:textId="563B69BF" w:rsidR="0017674C" w:rsidRDefault="0017674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4" behindDoc="0" locked="0" layoutInCell="1" allowOverlap="1" wp14:anchorId="45157314" wp14:editId="621A70F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>
                                  <a:duotone>
                                    <a:prstClr val="black"/>
                                    <a:schemeClr val="accent4">
                                      <a:tint val="45000"/>
                                      <a:satMod val="400000"/>
                                    </a:schemeClr>
                                  </a:duotone>
                                </a:blip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arto="http://schemas.microsoft.com/office/word/2006/arto">
                <w:pict>
                  <v:group w14:anchorId="416F18F2" id="Group 51" o:spid="_x0000_s1026" style="position:absolute;margin-left:0;margin-top:0;width:8in;height:95.7pt;z-index:25166950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" stroked="f" strokeweight="1pt">
                      <v:fill r:id="rId12" o:title="" recolor="t" rotate="t" type="frame"/>
                      <v:imagedata recolortarget="black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2AA19F2A" wp14:editId="1563D07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393F580" w14:textId="02502452" w:rsidR="0017674C" w:rsidRDefault="00F32FA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ranjansushant001@gmail.com</w:t>
                                    </w:r>
                                  </w:p>
                                </w:sdtContent>
                              </w:sdt>
                              <w:p w14:paraId="6E3E1A1F" w14:textId="77777777" w:rsidR="0017674C" w:rsidRDefault="004E215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7674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AA19F2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5824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393F580" w14:textId="02502452" w:rsidR="0017674C" w:rsidRDefault="00F32FA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ranjansushant001@gmail.com</w:t>
                              </w:r>
                            </w:p>
                          </w:sdtContent>
                        </w:sdt>
                        <w:p w14:paraId="6E3E1A1F" w14:textId="77777777" w:rsidR="0017674C" w:rsidRDefault="004E215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17674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3142617E" wp14:editId="5AA2F1F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7D034F" w14:textId="0F98CE24" w:rsidR="0017674C" w:rsidRDefault="0017674C" w:rsidP="0017674C">
                                <w:pPr>
                                  <w:pStyle w:val="NoSpacing"/>
                                  <w:jc w:val="center"/>
                                  <w:rPr>
                                    <w:color w:val="E84C22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59F4C4D7" w14:textId="29B8F259" w:rsidR="0017674C" w:rsidRDefault="0017674C" w:rsidP="0017674C">
                                    <w:pPr>
                                      <w:pStyle w:val="NoSpacing"/>
                                      <w:jc w:val="center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3142617E" id="Text Box 153" o:spid="_x0000_s1027" type="#_x0000_t202" style="position:absolute;margin-left:0;margin-top:0;width:8in;height:79.5pt;z-index:251658243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5F7D034F" w14:textId="0F98CE24" w:rsidR="0017674C" w:rsidRDefault="0017674C" w:rsidP="0017674C">
                          <w:pPr>
                            <w:pStyle w:val="NoSpacing"/>
                            <w:jc w:val="center"/>
                            <w:rPr>
                              <w:color w:val="E84C22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59F4C4D7" w14:textId="29B8F259" w:rsidR="0017674C" w:rsidRDefault="0017674C" w:rsidP="0017674C">
                              <w:pPr>
                                <w:pStyle w:val="NoSpacing"/>
                                <w:jc w:val="center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38289C38" wp14:editId="08FDD8E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304F76" w14:textId="72E92E96" w:rsidR="0017674C" w:rsidRDefault="004E2155">
                                <w:pPr>
                                  <w:jc w:val="right"/>
                                  <w:rPr>
                                    <w:color w:val="E84C2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E84C2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7674C">
                                      <w:rPr>
                                        <w:caps/>
                                        <w:color w:val="E84C22" w:themeColor="accent1"/>
                                        <w:sz w:val="64"/>
                                        <w:szCs w:val="64"/>
                                      </w:rPr>
                                      <w:t>RESUME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E653629" w14:textId="6D312054" w:rsidR="0017674C" w:rsidRDefault="00F32FA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SUSHANT RANJAN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8289C38" id="Text Box 154" o:spid="_x0000_s1028" type="#_x0000_t202" style="position:absolute;margin-left:0;margin-top:0;width:8in;height:286.5pt;z-index:251658241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1E304F76" w14:textId="72E92E96" w:rsidR="0017674C" w:rsidRDefault="004E2155">
                          <w:pPr>
                            <w:jc w:val="right"/>
                            <w:rPr>
                              <w:color w:val="E84C2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E84C2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7674C">
                                <w:rPr>
                                  <w:caps/>
                                  <w:color w:val="E84C22" w:themeColor="accent1"/>
                                  <w:sz w:val="64"/>
                                  <w:szCs w:val="64"/>
                                </w:rPr>
                                <w:t>RESUME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E653629" w14:textId="6D312054" w:rsidR="0017674C" w:rsidRDefault="00F32FA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SUSHANT RANJAN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11BD3A9" w14:textId="13D88D46" w:rsidR="0017674C" w:rsidRDefault="0017674C">
          <w:pPr>
            <w:rPr>
              <w:b/>
              <w:bCs/>
              <w:sz w:val="32"/>
              <w:szCs w:val="32"/>
              <w:lang w:val="en-IN"/>
            </w:rPr>
          </w:pPr>
          <w:r>
            <w:rPr>
              <w:b/>
              <w:bCs/>
              <w:sz w:val="32"/>
              <w:szCs w:val="32"/>
              <w:lang w:val="en-IN"/>
            </w:rPr>
            <w:br w:type="page"/>
          </w:r>
        </w:p>
      </w:sdtContent>
    </w:sdt>
    <w:p w14:paraId="297617DA" w14:textId="672AD435" w:rsidR="00A9204E" w:rsidRDefault="00E40545" w:rsidP="00E40545">
      <w:pPr>
        <w:jc w:val="center"/>
        <w:rPr>
          <w:b/>
          <w:bCs/>
          <w:sz w:val="32"/>
          <w:szCs w:val="32"/>
          <w:lang w:val="en-IN"/>
        </w:rPr>
      </w:pPr>
      <w:r w:rsidRPr="00E40545">
        <w:rPr>
          <w:b/>
          <w:bCs/>
          <w:sz w:val="32"/>
          <w:szCs w:val="32"/>
          <w:lang w:val="en-IN"/>
        </w:rPr>
        <w:t>RESUME</w:t>
      </w:r>
    </w:p>
    <w:p w14:paraId="69F32866" w14:textId="76E7C35B" w:rsidR="00E40545" w:rsidRDefault="00E40545" w:rsidP="00E40545">
      <w:pPr>
        <w:rPr>
          <w:b/>
          <w:bCs/>
          <w:sz w:val="32"/>
          <w:szCs w:val="32"/>
          <w:lang w:val="en-IN"/>
        </w:rPr>
      </w:pPr>
    </w:p>
    <w:p w14:paraId="5A9D7CD4" w14:textId="24090A6B" w:rsidR="00E40545" w:rsidRDefault="00E40545" w:rsidP="00E40545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Name                                  </w:t>
      </w:r>
      <w:r w:rsidR="00E4005F">
        <w:rPr>
          <w:b/>
          <w:bCs/>
          <w:sz w:val="32"/>
          <w:szCs w:val="32"/>
          <w:lang w:val="en-IN"/>
        </w:rPr>
        <w:t xml:space="preserve"> : </w:t>
      </w:r>
      <w:r w:rsidR="005A16E7">
        <w:rPr>
          <w:b/>
          <w:bCs/>
          <w:sz w:val="32"/>
          <w:szCs w:val="32"/>
          <w:lang w:val="en-IN"/>
        </w:rPr>
        <w:t xml:space="preserve">Sushant </w:t>
      </w:r>
      <w:r w:rsidR="00CB75DA">
        <w:rPr>
          <w:b/>
          <w:bCs/>
          <w:sz w:val="32"/>
          <w:szCs w:val="32"/>
          <w:lang w:val="en-IN"/>
        </w:rPr>
        <w:t>Ranjan</w:t>
      </w:r>
    </w:p>
    <w:p w14:paraId="0E6BF386" w14:textId="6ACF25FF" w:rsidR="00E40545" w:rsidRDefault="00E40545" w:rsidP="00E40545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Father’s name                   </w:t>
      </w:r>
      <w:r w:rsidR="00E4005F">
        <w:rPr>
          <w:b/>
          <w:bCs/>
          <w:sz w:val="32"/>
          <w:szCs w:val="32"/>
          <w:lang w:val="en-IN"/>
        </w:rPr>
        <w:t xml:space="preserve"> :</w:t>
      </w:r>
      <w:r>
        <w:rPr>
          <w:b/>
          <w:bCs/>
          <w:sz w:val="32"/>
          <w:szCs w:val="32"/>
          <w:lang w:val="en-IN"/>
        </w:rPr>
        <w:t xml:space="preserve"> </w:t>
      </w:r>
      <w:r w:rsidR="00CB75DA">
        <w:rPr>
          <w:b/>
          <w:bCs/>
          <w:sz w:val="32"/>
          <w:szCs w:val="32"/>
          <w:lang w:val="en-IN"/>
        </w:rPr>
        <w:t>Ashish Ra</w:t>
      </w:r>
      <w:r w:rsidR="00471C0F">
        <w:rPr>
          <w:b/>
          <w:bCs/>
          <w:sz w:val="32"/>
          <w:szCs w:val="32"/>
          <w:lang w:val="en-IN"/>
        </w:rPr>
        <w:t>njan</w:t>
      </w:r>
    </w:p>
    <w:p w14:paraId="17892993" w14:textId="54D1EFBA" w:rsidR="00E40545" w:rsidRDefault="00E40545" w:rsidP="00E40545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Date of birth                      </w:t>
      </w:r>
      <w:r w:rsidR="00E4005F">
        <w:rPr>
          <w:b/>
          <w:bCs/>
          <w:sz w:val="32"/>
          <w:szCs w:val="32"/>
          <w:lang w:val="en-IN"/>
        </w:rPr>
        <w:t xml:space="preserve"> :</w:t>
      </w:r>
      <w:r>
        <w:rPr>
          <w:b/>
          <w:bCs/>
          <w:sz w:val="32"/>
          <w:szCs w:val="32"/>
          <w:lang w:val="en-IN"/>
        </w:rPr>
        <w:t xml:space="preserve">  </w:t>
      </w:r>
      <w:r w:rsidR="00471C0F">
        <w:rPr>
          <w:b/>
          <w:bCs/>
          <w:sz w:val="32"/>
          <w:szCs w:val="32"/>
          <w:lang w:val="en-IN"/>
        </w:rPr>
        <w:t>1</w:t>
      </w:r>
      <w:r w:rsidR="00F63830">
        <w:rPr>
          <w:b/>
          <w:bCs/>
          <w:sz w:val="32"/>
          <w:szCs w:val="32"/>
          <w:lang w:val="en-IN"/>
        </w:rPr>
        <w:t>1-</w:t>
      </w:r>
      <w:r w:rsidR="008E2F38">
        <w:rPr>
          <w:b/>
          <w:bCs/>
          <w:sz w:val="32"/>
          <w:szCs w:val="32"/>
          <w:lang w:val="en-IN"/>
        </w:rPr>
        <w:t>11</w:t>
      </w:r>
      <w:r w:rsidR="00F63830">
        <w:rPr>
          <w:b/>
          <w:bCs/>
          <w:sz w:val="32"/>
          <w:szCs w:val="32"/>
          <w:lang w:val="en-IN"/>
        </w:rPr>
        <w:t>-200</w:t>
      </w:r>
      <w:r w:rsidR="008E2F38">
        <w:rPr>
          <w:b/>
          <w:bCs/>
          <w:sz w:val="32"/>
          <w:szCs w:val="32"/>
          <w:lang w:val="en-IN"/>
        </w:rPr>
        <w:t>5</w:t>
      </w:r>
    </w:p>
    <w:p w14:paraId="1E21635F" w14:textId="0B4DB7CE" w:rsidR="00E40545" w:rsidRDefault="00E40545" w:rsidP="00E40545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Place                                    </w:t>
      </w:r>
      <w:r w:rsidR="00E4005F">
        <w:rPr>
          <w:b/>
          <w:bCs/>
          <w:sz w:val="32"/>
          <w:szCs w:val="32"/>
          <w:lang w:val="en-IN"/>
        </w:rPr>
        <w:t xml:space="preserve"> :</w:t>
      </w:r>
      <w:r>
        <w:rPr>
          <w:b/>
          <w:bCs/>
          <w:sz w:val="32"/>
          <w:szCs w:val="32"/>
          <w:lang w:val="en-IN"/>
        </w:rPr>
        <w:t xml:space="preserve"> </w:t>
      </w:r>
      <w:r w:rsidR="008E2F38">
        <w:rPr>
          <w:b/>
          <w:bCs/>
          <w:sz w:val="32"/>
          <w:szCs w:val="32"/>
          <w:lang w:val="en-IN"/>
        </w:rPr>
        <w:t>Nawada</w:t>
      </w:r>
      <w:r w:rsidR="002013D6">
        <w:rPr>
          <w:b/>
          <w:bCs/>
          <w:sz w:val="32"/>
          <w:szCs w:val="32"/>
          <w:lang w:val="en-IN"/>
        </w:rPr>
        <w:t>,Bihar</w:t>
      </w:r>
    </w:p>
    <w:p w14:paraId="0C115EEB" w14:textId="77777777" w:rsidR="00E40545" w:rsidRDefault="00E40545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D87BF25" w14:textId="77777777" w:rsidR="00767BB7" w:rsidRDefault="00E40545" w:rsidP="00E40545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Qualifications</w:t>
      </w:r>
      <w:r w:rsidR="00647093">
        <w:rPr>
          <w:b/>
          <w:bCs/>
          <w:sz w:val="32"/>
          <w:szCs w:val="32"/>
          <w:lang w:val="en-IN"/>
        </w:rPr>
        <w:t>:</w:t>
      </w:r>
    </w:p>
    <w:tbl>
      <w:tblPr>
        <w:tblStyle w:val="TableGrid"/>
        <w:tblW w:w="11902" w:type="dxa"/>
        <w:tblLook w:val="04A0" w:firstRow="1" w:lastRow="0" w:firstColumn="1" w:lastColumn="0" w:noHBand="0" w:noVBand="1"/>
      </w:tblPr>
      <w:tblGrid>
        <w:gridCol w:w="877"/>
        <w:gridCol w:w="2370"/>
        <w:gridCol w:w="2503"/>
        <w:gridCol w:w="2144"/>
        <w:gridCol w:w="281"/>
        <w:gridCol w:w="1777"/>
        <w:gridCol w:w="1950"/>
      </w:tblGrid>
      <w:tr w:rsidR="00C67CEA" w14:paraId="129E4253" w14:textId="77777777" w:rsidTr="00652310">
        <w:trPr>
          <w:trHeight w:val="630"/>
        </w:trPr>
        <w:tc>
          <w:tcPr>
            <w:tcW w:w="877" w:type="dxa"/>
          </w:tcPr>
          <w:p w14:paraId="592D261A" w14:textId="65948E56" w:rsidR="00767BB7" w:rsidRDefault="00EE7697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Sl.no</w:t>
            </w:r>
          </w:p>
        </w:tc>
        <w:tc>
          <w:tcPr>
            <w:tcW w:w="2558" w:type="dxa"/>
          </w:tcPr>
          <w:p w14:paraId="2589B92F" w14:textId="21F99FC7" w:rsidR="00767BB7" w:rsidRDefault="009B740A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Course</w:t>
            </w:r>
          </w:p>
        </w:tc>
        <w:tc>
          <w:tcPr>
            <w:tcW w:w="2200" w:type="dxa"/>
          </w:tcPr>
          <w:p w14:paraId="341BABEE" w14:textId="25D8E6E1" w:rsidR="00767BB7" w:rsidRDefault="009B740A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Board/University</w:t>
            </w:r>
          </w:p>
        </w:tc>
        <w:tc>
          <w:tcPr>
            <w:tcW w:w="2240" w:type="dxa"/>
          </w:tcPr>
          <w:p w14:paraId="249FA64D" w14:textId="43406F38" w:rsidR="00767BB7" w:rsidRDefault="00A94134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Academic year</w:t>
            </w:r>
          </w:p>
        </w:tc>
        <w:tc>
          <w:tcPr>
            <w:tcW w:w="290" w:type="dxa"/>
          </w:tcPr>
          <w:p w14:paraId="1BBB8D79" w14:textId="77777777" w:rsidR="00767BB7" w:rsidRDefault="00767BB7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</w:p>
        </w:tc>
        <w:tc>
          <w:tcPr>
            <w:tcW w:w="1787" w:type="dxa"/>
          </w:tcPr>
          <w:p w14:paraId="052F28F6" w14:textId="311E5C0A" w:rsidR="00767BB7" w:rsidRDefault="00A94134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Percentage</w:t>
            </w:r>
          </w:p>
        </w:tc>
        <w:tc>
          <w:tcPr>
            <w:tcW w:w="1950" w:type="dxa"/>
          </w:tcPr>
          <w:p w14:paraId="7D431C36" w14:textId="6E88512D" w:rsidR="00767BB7" w:rsidRDefault="00A94134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Result</w:t>
            </w:r>
          </w:p>
        </w:tc>
      </w:tr>
      <w:tr w:rsidR="00C67CEA" w14:paraId="60B4C953" w14:textId="77777777" w:rsidTr="00652310">
        <w:trPr>
          <w:trHeight w:val="963"/>
        </w:trPr>
        <w:tc>
          <w:tcPr>
            <w:tcW w:w="877" w:type="dxa"/>
          </w:tcPr>
          <w:p w14:paraId="5C63239F" w14:textId="2994FCCC" w:rsidR="00767BB7" w:rsidRDefault="00B936CD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1.</w:t>
            </w:r>
          </w:p>
        </w:tc>
        <w:tc>
          <w:tcPr>
            <w:tcW w:w="2558" w:type="dxa"/>
          </w:tcPr>
          <w:p w14:paraId="2057D7EC" w14:textId="26A7E994" w:rsidR="00767BB7" w:rsidRDefault="00767BB7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</w:p>
          <w:p w14:paraId="1C9513A0" w14:textId="4C3687DE" w:rsidR="00B936CD" w:rsidRDefault="00B936CD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Class 10</w:t>
            </w:r>
            <w:r w:rsidR="0009534F">
              <w:rPr>
                <w:b/>
                <w:bCs/>
                <w:sz w:val="32"/>
                <w:szCs w:val="32"/>
                <w:lang w:val="en-IN"/>
              </w:rPr>
              <w:t>th</w:t>
            </w:r>
          </w:p>
        </w:tc>
        <w:tc>
          <w:tcPr>
            <w:tcW w:w="2200" w:type="dxa"/>
          </w:tcPr>
          <w:p w14:paraId="625A70D0" w14:textId="5C8CA651" w:rsidR="00767BB7" w:rsidRDefault="00863B22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CBSE</w:t>
            </w:r>
          </w:p>
        </w:tc>
        <w:tc>
          <w:tcPr>
            <w:tcW w:w="2240" w:type="dxa"/>
          </w:tcPr>
          <w:p w14:paraId="42A6C48A" w14:textId="0DD587B5" w:rsidR="00767BB7" w:rsidRDefault="003626C4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2020</w:t>
            </w:r>
            <w:r w:rsidR="001A67D2">
              <w:rPr>
                <w:b/>
                <w:bCs/>
                <w:sz w:val="32"/>
                <w:szCs w:val="32"/>
                <w:lang w:val="en-IN"/>
              </w:rPr>
              <w:t>-2021</w:t>
            </w:r>
          </w:p>
        </w:tc>
        <w:tc>
          <w:tcPr>
            <w:tcW w:w="290" w:type="dxa"/>
          </w:tcPr>
          <w:p w14:paraId="12CEA7F8" w14:textId="77777777" w:rsidR="00767BB7" w:rsidRDefault="00767BB7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</w:p>
        </w:tc>
        <w:tc>
          <w:tcPr>
            <w:tcW w:w="1787" w:type="dxa"/>
          </w:tcPr>
          <w:p w14:paraId="1D0E93A9" w14:textId="116D4A7C" w:rsidR="00767BB7" w:rsidRDefault="00F60319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72%</w:t>
            </w:r>
          </w:p>
        </w:tc>
        <w:tc>
          <w:tcPr>
            <w:tcW w:w="1950" w:type="dxa"/>
          </w:tcPr>
          <w:p w14:paraId="37970E7C" w14:textId="0D20C728" w:rsidR="00492E38" w:rsidRDefault="00492E38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P</w:t>
            </w:r>
            <w:r w:rsidR="00C67CEA">
              <w:rPr>
                <w:b/>
                <w:bCs/>
                <w:sz w:val="32"/>
                <w:szCs w:val="32"/>
                <w:lang w:val="en-IN"/>
              </w:rPr>
              <w:t>ASS</w:t>
            </w:r>
          </w:p>
          <w:p w14:paraId="53438792" w14:textId="4D9EBF69" w:rsidR="00492E38" w:rsidRDefault="00F60319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First class</w:t>
            </w:r>
          </w:p>
        </w:tc>
      </w:tr>
      <w:tr w:rsidR="00C67CEA" w14:paraId="0825EA54" w14:textId="77777777" w:rsidTr="00652310">
        <w:trPr>
          <w:trHeight w:val="905"/>
        </w:trPr>
        <w:tc>
          <w:tcPr>
            <w:tcW w:w="877" w:type="dxa"/>
          </w:tcPr>
          <w:p w14:paraId="129C5477" w14:textId="23888B60" w:rsidR="00767BB7" w:rsidRDefault="00492E38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2.</w:t>
            </w:r>
          </w:p>
        </w:tc>
        <w:tc>
          <w:tcPr>
            <w:tcW w:w="2558" w:type="dxa"/>
          </w:tcPr>
          <w:p w14:paraId="356A7394" w14:textId="77777777" w:rsidR="002F12C9" w:rsidRDefault="002F12C9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 xml:space="preserve">Class </w:t>
            </w:r>
            <w:r w:rsidR="002F361F">
              <w:rPr>
                <w:b/>
                <w:bCs/>
                <w:sz w:val="32"/>
                <w:szCs w:val="32"/>
                <w:lang w:val="en-IN"/>
              </w:rPr>
              <w:t>11</w:t>
            </w:r>
            <w:r w:rsidR="002F361F" w:rsidRPr="002F361F">
              <w:rPr>
                <w:b/>
                <w:bCs/>
                <w:sz w:val="32"/>
                <w:szCs w:val="32"/>
                <w:vertAlign w:val="superscript"/>
                <w:lang w:val="en-IN"/>
              </w:rPr>
              <w:t>th</w:t>
            </w:r>
            <w:r w:rsidR="002F361F">
              <w:rPr>
                <w:b/>
                <w:bCs/>
                <w:sz w:val="32"/>
                <w:szCs w:val="32"/>
                <w:lang w:val="en-IN"/>
              </w:rPr>
              <w:t xml:space="preserve"> and </w:t>
            </w:r>
            <w:r>
              <w:rPr>
                <w:b/>
                <w:bCs/>
                <w:sz w:val="32"/>
                <w:szCs w:val="32"/>
                <w:lang w:val="en-IN"/>
              </w:rPr>
              <w:t>12</w:t>
            </w:r>
            <w:r w:rsidRPr="0009534F">
              <w:rPr>
                <w:b/>
                <w:bCs/>
                <w:sz w:val="32"/>
                <w:szCs w:val="32"/>
                <w:vertAlign w:val="superscript"/>
                <w:lang w:val="en-IN"/>
              </w:rPr>
              <w:t>th</w:t>
            </w:r>
          </w:p>
          <w:p w14:paraId="5434674A" w14:textId="3E89025F" w:rsidR="002F12C9" w:rsidRDefault="002F12C9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</w:p>
        </w:tc>
        <w:tc>
          <w:tcPr>
            <w:tcW w:w="2200" w:type="dxa"/>
          </w:tcPr>
          <w:p w14:paraId="12610E82" w14:textId="699A5663" w:rsidR="00767BB7" w:rsidRDefault="00AC2F68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CBSE</w:t>
            </w:r>
          </w:p>
        </w:tc>
        <w:tc>
          <w:tcPr>
            <w:tcW w:w="2240" w:type="dxa"/>
          </w:tcPr>
          <w:p w14:paraId="30764A53" w14:textId="21AFA99B" w:rsidR="00767BB7" w:rsidRDefault="00A8155A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2021-202</w:t>
            </w:r>
            <w:r w:rsidR="007D04DC">
              <w:rPr>
                <w:b/>
                <w:bCs/>
                <w:sz w:val="32"/>
                <w:szCs w:val="32"/>
                <w:lang w:val="en-IN"/>
              </w:rPr>
              <w:t>3</w:t>
            </w:r>
          </w:p>
        </w:tc>
        <w:tc>
          <w:tcPr>
            <w:tcW w:w="290" w:type="dxa"/>
          </w:tcPr>
          <w:p w14:paraId="450E155D" w14:textId="77777777" w:rsidR="00767BB7" w:rsidRDefault="00767BB7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</w:p>
        </w:tc>
        <w:tc>
          <w:tcPr>
            <w:tcW w:w="1787" w:type="dxa"/>
          </w:tcPr>
          <w:p w14:paraId="48566800" w14:textId="52649FD9" w:rsidR="00767BB7" w:rsidRDefault="009E3DF2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8</w:t>
            </w:r>
            <w:r w:rsidR="00426B97">
              <w:rPr>
                <w:b/>
                <w:bCs/>
                <w:sz w:val="32"/>
                <w:szCs w:val="32"/>
                <w:lang w:val="en-IN"/>
              </w:rPr>
              <w:t>5</w:t>
            </w:r>
            <w:r w:rsidR="001637D3">
              <w:rPr>
                <w:b/>
                <w:bCs/>
                <w:sz w:val="32"/>
                <w:szCs w:val="32"/>
                <w:lang w:val="en-IN"/>
              </w:rPr>
              <w:t>%</w:t>
            </w:r>
          </w:p>
        </w:tc>
        <w:tc>
          <w:tcPr>
            <w:tcW w:w="1950" w:type="dxa"/>
          </w:tcPr>
          <w:p w14:paraId="375EA4A3" w14:textId="77777777" w:rsidR="00767BB7" w:rsidRDefault="001637D3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PASS</w:t>
            </w:r>
          </w:p>
          <w:p w14:paraId="35E0B253" w14:textId="58F9E33C" w:rsidR="00C67CEA" w:rsidRDefault="00C67CEA" w:rsidP="00E4054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DISTINCTION</w:t>
            </w:r>
          </w:p>
        </w:tc>
      </w:tr>
    </w:tbl>
    <w:p w14:paraId="16A5C89E" w14:textId="208A7168" w:rsidR="00B54368" w:rsidRDefault="00B54368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7970D186" w14:textId="77777777" w:rsidR="004B2E67" w:rsidRDefault="004B2E67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0FFECD6" w14:textId="747586AC" w:rsidR="00A84371" w:rsidRDefault="00316475" w:rsidP="00E40545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Note: Currently pursuing</w:t>
      </w:r>
      <w:r w:rsidR="00791C44">
        <w:rPr>
          <w:b/>
          <w:bCs/>
          <w:sz w:val="32"/>
          <w:szCs w:val="32"/>
          <w:lang w:val="en-IN"/>
        </w:rPr>
        <w:t xml:space="preserve"> Computer Science and Engineering at A</w:t>
      </w:r>
      <w:r w:rsidR="00A84371">
        <w:rPr>
          <w:b/>
          <w:bCs/>
          <w:sz w:val="32"/>
          <w:szCs w:val="32"/>
          <w:lang w:val="en-IN"/>
        </w:rPr>
        <w:t xml:space="preserve">charya Institute of </w:t>
      </w:r>
      <w:r w:rsidR="008054A7">
        <w:rPr>
          <w:b/>
          <w:bCs/>
          <w:sz w:val="32"/>
          <w:szCs w:val="32"/>
          <w:lang w:val="en-IN"/>
        </w:rPr>
        <w:t>Technology,</w:t>
      </w:r>
      <w:r w:rsidR="00A84371">
        <w:rPr>
          <w:b/>
          <w:bCs/>
          <w:sz w:val="32"/>
          <w:szCs w:val="32"/>
          <w:lang w:val="en-IN"/>
        </w:rPr>
        <w:t xml:space="preserve"> Bengaluru, Karnataka</w:t>
      </w:r>
      <w:r w:rsidR="005C2F53">
        <w:rPr>
          <w:b/>
          <w:bCs/>
          <w:sz w:val="32"/>
          <w:szCs w:val="32"/>
          <w:lang w:val="en-IN"/>
        </w:rPr>
        <w:t xml:space="preserve"> as a 1</w:t>
      </w:r>
      <w:r w:rsidR="005C2F53" w:rsidRPr="005C2F53">
        <w:rPr>
          <w:b/>
          <w:bCs/>
          <w:sz w:val="32"/>
          <w:szCs w:val="32"/>
          <w:vertAlign w:val="superscript"/>
          <w:lang w:val="en-IN"/>
        </w:rPr>
        <w:t>st</w:t>
      </w:r>
      <w:r w:rsidR="005C2F53">
        <w:rPr>
          <w:b/>
          <w:bCs/>
          <w:sz w:val="32"/>
          <w:szCs w:val="32"/>
          <w:lang w:val="en-IN"/>
        </w:rPr>
        <w:t xml:space="preserve"> </w:t>
      </w:r>
      <w:proofErr w:type="spellStart"/>
      <w:r w:rsidR="005C2F53">
        <w:rPr>
          <w:b/>
          <w:bCs/>
          <w:sz w:val="32"/>
          <w:szCs w:val="32"/>
          <w:lang w:val="en-IN"/>
        </w:rPr>
        <w:t>Sem</w:t>
      </w:r>
      <w:proofErr w:type="spellEnd"/>
      <w:r w:rsidR="005C2F53">
        <w:rPr>
          <w:b/>
          <w:bCs/>
          <w:sz w:val="32"/>
          <w:szCs w:val="32"/>
          <w:lang w:val="en-IN"/>
        </w:rPr>
        <w:t xml:space="preserve"> student.</w:t>
      </w:r>
    </w:p>
    <w:p w14:paraId="793646D7" w14:textId="77777777" w:rsidR="00A84371" w:rsidRDefault="00A84371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4A2FE98" w14:textId="7A7DA2B5" w:rsidR="00A84371" w:rsidRDefault="00214423" w:rsidP="00E40545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Can speak fluently </w:t>
      </w:r>
      <w:r w:rsidR="008054A7">
        <w:rPr>
          <w:b/>
          <w:bCs/>
          <w:sz w:val="32"/>
          <w:szCs w:val="32"/>
          <w:lang w:val="en-IN"/>
        </w:rPr>
        <w:t>in:</w:t>
      </w:r>
      <w:r>
        <w:rPr>
          <w:b/>
          <w:bCs/>
          <w:sz w:val="32"/>
          <w:szCs w:val="32"/>
          <w:lang w:val="en-IN"/>
        </w:rPr>
        <w:t xml:space="preserve">  English and Hindi.</w:t>
      </w:r>
    </w:p>
    <w:p w14:paraId="63A95A36" w14:textId="0EBCCAFE" w:rsidR="00214423" w:rsidRDefault="00672BE6" w:rsidP="00E40545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Hobbies: Reading</w:t>
      </w:r>
      <w:r w:rsidR="00DD3AA7">
        <w:rPr>
          <w:b/>
          <w:bCs/>
          <w:sz w:val="32"/>
          <w:szCs w:val="32"/>
          <w:lang w:val="en-IN"/>
        </w:rPr>
        <w:t xml:space="preserve"> </w:t>
      </w:r>
      <w:r w:rsidR="00163115">
        <w:rPr>
          <w:b/>
          <w:bCs/>
          <w:sz w:val="32"/>
          <w:szCs w:val="32"/>
          <w:lang w:val="en-IN"/>
        </w:rPr>
        <w:t xml:space="preserve">books, </w:t>
      </w:r>
      <w:r w:rsidR="00F92C71">
        <w:rPr>
          <w:b/>
          <w:bCs/>
          <w:sz w:val="32"/>
          <w:szCs w:val="32"/>
          <w:lang w:val="en-IN"/>
        </w:rPr>
        <w:t>Coding</w:t>
      </w:r>
      <w:r w:rsidR="00223E83">
        <w:rPr>
          <w:b/>
          <w:bCs/>
          <w:sz w:val="32"/>
          <w:szCs w:val="32"/>
          <w:lang w:val="en-IN"/>
        </w:rPr>
        <w:t xml:space="preserve"> </w:t>
      </w:r>
      <w:r w:rsidR="00C96E10">
        <w:rPr>
          <w:b/>
          <w:bCs/>
          <w:sz w:val="32"/>
          <w:szCs w:val="32"/>
          <w:lang w:val="en-IN"/>
        </w:rPr>
        <w:t>and</w:t>
      </w:r>
      <w:r w:rsidR="00223E83">
        <w:rPr>
          <w:b/>
          <w:bCs/>
          <w:sz w:val="32"/>
          <w:szCs w:val="32"/>
          <w:lang w:val="en-IN"/>
        </w:rPr>
        <w:t xml:space="preserve"> cooking.</w:t>
      </w:r>
    </w:p>
    <w:p w14:paraId="7741E865" w14:textId="7280786A" w:rsidR="00C96E10" w:rsidRDefault="002C18BC" w:rsidP="00E40545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Additional qualities: </w:t>
      </w:r>
      <w:r w:rsidR="00E676C1">
        <w:rPr>
          <w:b/>
          <w:bCs/>
          <w:sz w:val="32"/>
          <w:szCs w:val="32"/>
          <w:lang w:val="en-IN"/>
        </w:rPr>
        <w:t>Smart</w:t>
      </w:r>
      <w:r w:rsidR="0000742A">
        <w:rPr>
          <w:b/>
          <w:bCs/>
          <w:sz w:val="32"/>
          <w:szCs w:val="32"/>
          <w:lang w:val="en-IN"/>
        </w:rPr>
        <w:t>,</w:t>
      </w:r>
      <w:r>
        <w:rPr>
          <w:b/>
          <w:bCs/>
          <w:sz w:val="32"/>
          <w:szCs w:val="32"/>
          <w:lang w:val="en-IN"/>
        </w:rPr>
        <w:t xml:space="preserve"> </w:t>
      </w:r>
      <w:r w:rsidR="00F92C71">
        <w:rPr>
          <w:b/>
          <w:bCs/>
          <w:sz w:val="32"/>
          <w:szCs w:val="32"/>
          <w:lang w:val="en-IN"/>
        </w:rPr>
        <w:t>good</w:t>
      </w:r>
      <w:r w:rsidR="00223E83">
        <w:rPr>
          <w:b/>
          <w:bCs/>
          <w:sz w:val="32"/>
          <w:szCs w:val="32"/>
          <w:lang w:val="en-IN"/>
        </w:rPr>
        <w:t xml:space="preserve"> </w:t>
      </w:r>
      <w:r w:rsidR="00F92C71">
        <w:rPr>
          <w:b/>
          <w:bCs/>
          <w:sz w:val="32"/>
          <w:szCs w:val="32"/>
          <w:lang w:val="en-IN"/>
        </w:rPr>
        <w:t xml:space="preserve">listener, Intelligent </w:t>
      </w:r>
      <w:r w:rsidR="00940727">
        <w:rPr>
          <w:b/>
          <w:bCs/>
          <w:sz w:val="32"/>
          <w:szCs w:val="32"/>
          <w:lang w:val="en-IN"/>
        </w:rPr>
        <w:t xml:space="preserve">,can make friends easily </w:t>
      </w:r>
      <w:r w:rsidR="00F92C71">
        <w:rPr>
          <w:b/>
          <w:bCs/>
          <w:sz w:val="32"/>
          <w:szCs w:val="32"/>
          <w:lang w:val="en-IN"/>
        </w:rPr>
        <w:t>and like to learn new things.</w:t>
      </w:r>
    </w:p>
    <w:p w14:paraId="43A39D82" w14:textId="1817DCE7" w:rsidR="00303F98" w:rsidRDefault="00303F98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C557DA4" w14:textId="1F1E0A30" w:rsidR="00303F98" w:rsidRDefault="00303F98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7F3B4427" w14:textId="6D65122A" w:rsidR="00E62EEE" w:rsidRDefault="00000B03" w:rsidP="00E40545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Includes certificates;</w:t>
      </w:r>
    </w:p>
    <w:p w14:paraId="4F92A659" w14:textId="07471B5D" w:rsidR="00902190" w:rsidRDefault="00902190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5F5B2ED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5425FA4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6B5FAF8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B21BBF0" w14:textId="2400FC48" w:rsidR="00030209" w:rsidRDefault="00B22E0C" w:rsidP="00E40545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54DB0AE8" wp14:editId="4108C62A">
            <wp:extent cx="6440805" cy="8963660"/>
            <wp:effectExtent l="0" t="0" r="0" b="8890"/>
            <wp:docPr id="1010405727" name="Picture 1010405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05727" name="Picture 10104057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805" cy="89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CAD2" w14:textId="1D81CC5C" w:rsidR="00030209" w:rsidRDefault="002B5063" w:rsidP="00E40545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1789AD22" wp14:editId="6235FAAC">
            <wp:extent cx="6440805" cy="8963660"/>
            <wp:effectExtent l="0" t="0" r="0" b="8890"/>
            <wp:docPr id="1551416160" name="Picture 1551416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16160" name="Picture 15514161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805" cy="89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7227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7DF71373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54D8B0C" w14:textId="20AA1D2D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756CDC7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7BFECAFC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FD25E7C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A3DFFA5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7A2A13C" w14:textId="24AF46A0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7A41B449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C178D67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7B1A9789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0223A85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5AB312D0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5CE90682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CE365E7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227AC69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0D3FF6FD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894A2CC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5CE50979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EA8D273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0330DAC2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6D1C754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F78121F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01CD5C82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99EC880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92B29A8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EA11A05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05230D3A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A2B1D8D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2E6C2C4" w14:textId="77777777" w:rsidR="00030209" w:rsidRDefault="00030209" w:rsidP="00E4054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1EC58D8" w14:textId="24E6275A" w:rsidR="00E40545" w:rsidRPr="00E40545" w:rsidRDefault="00030209" w:rsidP="00C260AB">
      <w:pPr>
        <w:rPr>
          <w:b/>
          <w:bCs/>
          <w:sz w:val="32"/>
          <w:szCs w:val="32"/>
          <w:lang w:val="en-IN"/>
        </w:rPr>
      </w:pPr>
      <w:r>
        <w:rPr>
          <w:b/>
          <w:bCs/>
          <w:noProof/>
          <w:sz w:val="32"/>
          <w:szCs w:val="32"/>
          <w:lang w:val="en-IN"/>
        </w:rPr>
        <w:drawing>
          <wp:anchor distT="0" distB="0" distL="114300" distR="114300" simplePos="0" relativeHeight="251658240" behindDoc="0" locked="0" layoutInCell="1" allowOverlap="1" wp14:anchorId="64BA31A8" wp14:editId="5A37DE93">
            <wp:simplePos x="0" y="0"/>
            <wp:positionH relativeFrom="column">
              <wp:posOffset>-9268178</wp:posOffset>
            </wp:positionH>
            <wp:positionV relativeFrom="paragraph">
              <wp:posOffset>1263156</wp:posOffset>
            </wp:positionV>
            <wp:extent cx="6750755" cy="9840819"/>
            <wp:effectExtent l="0" t="0" r="0" b="8255"/>
            <wp:wrapNone/>
            <wp:docPr id="943840755" name="Picture 943840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40755" name="Picture 94384075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04" r="-809" b="16879"/>
                    <a:stretch/>
                  </pic:blipFill>
                  <pic:spPr bwMode="auto">
                    <a:xfrm>
                      <a:off x="0" y="0"/>
                      <a:ext cx="6750755" cy="984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40545" w:rsidRPr="00E40545" w:rsidSect="0017674C">
      <w:pgSz w:w="12240" w:h="15840"/>
      <w:pgMar w:top="284" w:right="1440" w:bottom="1440" w:left="284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23ABDC" w14:textId="77777777" w:rsidR="00456C12" w:rsidRDefault="00456C12" w:rsidP="00E40545">
      <w:r>
        <w:separator/>
      </w:r>
    </w:p>
  </w:endnote>
  <w:endnote w:type="continuationSeparator" w:id="0">
    <w:p w14:paraId="78128626" w14:textId="77777777" w:rsidR="00456C12" w:rsidRDefault="00456C12" w:rsidP="00E40545">
      <w:r>
        <w:continuationSeparator/>
      </w:r>
    </w:p>
  </w:endnote>
  <w:endnote w:type="continuationNotice" w:id="1">
    <w:p w14:paraId="22C3153D" w14:textId="77777777" w:rsidR="00456C12" w:rsidRDefault="00456C1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EDD4F1" w14:textId="77777777" w:rsidR="00456C12" w:rsidRDefault="00456C12" w:rsidP="00E40545">
      <w:r>
        <w:separator/>
      </w:r>
    </w:p>
  </w:footnote>
  <w:footnote w:type="continuationSeparator" w:id="0">
    <w:p w14:paraId="5A55EB69" w14:textId="77777777" w:rsidR="00456C12" w:rsidRDefault="00456C12" w:rsidP="00E40545">
      <w:r>
        <w:continuationSeparator/>
      </w:r>
    </w:p>
  </w:footnote>
  <w:footnote w:type="continuationNotice" w:id="1">
    <w:p w14:paraId="65D4E021" w14:textId="77777777" w:rsidR="00456C12" w:rsidRDefault="00456C1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239637926">
    <w:abstractNumId w:val="19"/>
  </w:num>
  <w:num w:numId="2" w16cid:durableId="1625312394">
    <w:abstractNumId w:val="12"/>
  </w:num>
  <w:num w:numId="3" w16cid:durableId="159346245">
    <w:abstractNumId w:val="10"/>
  </w:num>
  <w:num w:numId="4" w16cid:durableId="1618947976">
    <w:abstractNumId w:val="21"/>
  </w:num>
  <w:num w:numId="5" w16cid:durableId="1999111935">
    <w:abstractNumId w:val="13"/>
  </w:num>
  <w:num w:numId="6" w16cid:durableId="1226261247">
    <w:abstractNumId w:val="16"/>
  </w:num>
  <w:num w:numId="7" w16cid:durableId="1592856896">
    <w:abstractNumId w:val="18"/>
  </w:num>
  <w:num w:numId="8" w16cid:durableId="49157925">
    <w:abstractNumId w:val="9"/>
  </w:num>
  <w:num w:numId="9" w16cid:durableId="1050767242">
    <w:abstractNumId w:val="7"/>
  </w:num>
  <w:num w:numId="10" w16cid:durableId="1705858993">
    <w:abstractNumId w:val="6"/>
  </w:num>
  <w:num w:numId="11" w16cid:durableId="1043823669">
    <w:abstractNumId w:val="5"/>
  </w:num>
  <w:num w:numId="12" w16cid:durableId="409894036">
    <w:abstractNumId w:val="4"/>
  </w:num>
  <w:num w:numId="13" w16cid:durableId="847250508">
    <w:abstractNumId w:val="8"/>
  </w:num>
  <w:num w:numId="14" w16cid:durableId="740563383">
    <w:abstractNumId w:val="3"/>
  </w:num>
  <w:num w:numId="15" w16cid:durableId="2132703480">
    <w:abstractNumId w:val="2"/>
  </w:num>
  <w:num w:numId="16" w16cid:durableId="1792704042">
    <w:abstractNumId w:val="1"/>
  </w:num>
  <w:num w:numId="17" w16cid:durableId="1235973645">
    <w:abstractNumId w:val="0"/>
  </w:num>
  <w:num w:numId="18" w16cid:durableId="149714077">
    <w:abstractNumId w:val="14"/>
  </w:num>
  <w:num w:numId="19" w16cid:durableId="2001038152">
    <w:abstractNumId w:val="15"/>
  </w:num>
  <w:num w:numId="20" w16cid:durableId="983702039">
    <w:abstractNumId w:val="20"/>
  </w:num>
  <w:num w:numId="21" w16cid:durableId="1058825532">
    <w:abstractNumId w:val="17"/>
  </w:num>
  <w:num w:numId="22" w16cid:durableId="1042706380">
    <w:abstractNumId w:val="11"/>
  </w:num>
  <w:num w:numId="23" w16cid:durableId="5394395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6"/>
  <w:proofState w:spelling="clean"/>
  <w:attachedTemplate r:id="rId1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545"/>
    <w:rsid w:val="00000B03"/>
    <w:rsid w:val="000038D8"/>
    <w:rsid w:val="0000742A"/>
    <w:rsid w:val="00030209"/>
    <w:rsid w:val="000834D3"/>
    <w:rsid w:val="0009534F"/>
    <w:rsid w:val="000A5FDF"/>
    <w:rsid w:val="000E741A"/>
    <w:rsid w:val="00115F6E"/>
    <w:rsid w:val="00163115"/>
    <w:rsid w:val="001637D3"/>
    <w:rsid w:val="0017674C"/>
    <w:rsid w:val="001A1450"/>
    <w:rsid w:val="001A2281"/>
    <w:rsid w:val="001A67D2"/>
    <w:rsid w:val="002013D6"/>
    <w:rsid w:val="00214423"/>
    <w:rsid w:val="00223E83"/>
    <w:rsid w:val="00295F95"/>
    <w:rsid w:val="00297488"/>
    <w:rsid w:val="002B5063"/>
    <w:rsid w:val="002B57BA"/>
    <w:rsid w:val="002C18BC"/>
    <w:rsid w:val="002F12C9"/>
    <w:rsid w:val="002F21EC"/>
    <w:rsid w:val="002F361F"/>
    <w:rsid w:val="00303F98"/>
    <w:rsid w:val="00316475"/>
    <w:rsid w:val="00341097"/>
    <w:rsid w:val="00357AAA"/>
    <w:rsid w:val="003626C4"/>
    <w:rsid w:val="00370CDA"/>
    <w:rsid w:val="003C2037"/>
    <w:rsid w:val="003D5A30"/>
    <w:rsid w:val="003F01D7"/>
    <w:rsid w:val="00426B97"/>
    <w:rsid w:val="0043274A"/>
    <w:rsid w:val="00442FB9"/>
    <w:rsid w:val="00456C12"/>
    <w:rsid w:val="00471C0F"/>
    <w:rsid w:val="00492E38"/>
    <w:rsid w:val="004B2E67"/>
    <w:rsid w:val="004D0029"/>
    <w:rsid w:val="004D62B8"/>
    <w:rsid w:val="004E2155"/>
    <w:rsid w:val="00541DFF"/>
    <w:rsid w:val="00553BE1"/>
    <w:rsid w:val="005766ED"/>
    <w:rsid w:val="005A16E7"/>
    <w:rsid w:val="005C2F53"/>
    <w:rsid w:val="005F6D63"/>
    <w:rsid w:val="00645252"/>
    <w:rsid w:val="00647093"/>
    <w:rsid w:val="00652310"/>
    <w:rsid w:val="00672BE6"/>
    <w:rsid w:val="006849CB"/>
    <w:rsid w:val="006A233C"/>
    <w:rsid w:val="006C1FB4"/>
    <w:rsid w:val="006D3D74"/>
    <w:rsid w:val="006D5D0D"/>
    <w:rsid w:val="006F53B9"/>
    <w:rsid w:val="00752791"/>
    <w:rsid w:val="007654DB"/>
    <w:rsid w:val="00767BB7"/>
    <w:rsid w:val="0077695A"/>
    <w:rsid w:val="007907DF"/>
    <w:rsid w:val="00791C44"/>
    <w:rsid w:val="007D04DC"/>
    <w:rsid w:val="007E5C45"/>
    <w:rsid w:val="00802905"/>
    <w:rsid w:val="008054A7"/>
    <w:rsid w:val="00827537"/>
    <w:rsid w:val="0083569A"/>
    <w:rsid w:val="00852F3B"/>
    <w:rsid w:val="00863B22"/>
    <w:rsid w:val="008A4273"/>
    <w:rsid w:val="008A57C3"/>
    <w:rsid w:val="008E2F38"/>
    <w:rsid w:val="00902190"/>
    <w:rsid w:val="0093615C"/>
    <w:rsid w:val="00940727"/>
    <w:rsid w:val="00946569"/>
    <w:rsid w:val="00973136"/>
    <w:rsid w:val="009B740A"/>
    <w:rsid w:val="009E3DF2"/>
    <w:rsid w:val="009F0FA4"/>
    <w:rsid w:val="00A16775"/>
    <w:rsid w:val="00A8155A"/>
    <w:rsid w:val="00A84371"/>
    <w:rsid w:val="00A9204E"/>
    <w:rsid w:val="00A94134"/>
    <w:rsid w:val="00AB4C76"/>
    <w:rsid w:val="00AC2F68"/>
    <w:rsid w:val="00AE1E90"/>
    <w:rsid w:val="00B0349C"/>
    <w:rsid w:val="00B22E0C"/>
    <w:rsid w:val="00B30A1D"/>
    <w:rsid w:val="00B54368"/>
    <w:rsid w:val="00B936CD"/>
    <w:rsid w:val="00B93BEF"/>
    <w:rsid w:val="00C23A4F"/>
    <w:rsid w:val="00C260AB"/>
    <w:rsid w:val="00C419AA"/>
    <w:rsid w:val="00C67CEA"/>
    <w:rsid w:val="00C961DE"/>
    <w:rsid w:val="00C96E10"/>
    <w:rsid w:val="00CA504F"/>
    <w:rsid w:val="00CB75DA"/>
    <w:rsid w:val="00CC6D2B"/>
    <w:rsid w:val="00D26732"/>
    <w:rsid w:val="00DB063F"/>
    <w:rsid w:val="00DC67C0"/>
    <w:rsid w:val="00DD3AA7"/>
    <w:rsid w:val="00DD71F8"/>
    <w:rsid w:val="00DF2745"/>
    <w:rsid w:val="00E15B1C"/>
    <w:rsid w:val="00E4005F"/>
    <w:rsid w:val="00E40545"/>
    <w:rsid w:val="00E453A4"/>
    <w:rsid w:val="00E62EEE"/>
    <w:rsid w:val="00E676C1"/>
    <w:rsid w:val="00EC3511"/>
    <w:rsid w:val="00ED7221"/>
    <w:rsid w:val="00EE7697"/>
    <w:rsid w:val="00F1449C"/>
    <w:rsid w:val="00F30E17"/>
    <w:rsid w:val="00F32FAE"/>
    <w:rsid w:val="00F47B20"/>
    <w:rsid w:val="00F54C14"/>
    <w:rsid w:val="00F60319"/>
    <w:rsid w:val="00F63830"/>
    <w:rsid w:val="00F92C71"/>
    <w:rsid w:val="00F97724"/>
    <w:rsid w:val="00FF1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E35E1"/>
  <w15:chartTrackingRefBased/>
  <w15:docId w15:val="{C534B5FD-2FC0-42E0-81B8-04CBCC2F9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78230C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78230C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77230C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78230C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78230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7230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77230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78230C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78230C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77230C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78230C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78230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77230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77230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78230C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78230C" w:themeColor="accent1" w:themeShade="80"/>
        <w:bottom w:val="single" w:sz="4" w:space="10" w:color="78230C" w:themeColor="accent1" w:themeShade="80"/>
      </w:pBdr>
      <w:spacing w:before="360" w:after="360"/>
      <w:ind w:left="864" w:right="864"/>
      <w:jc w:val="center"/>
    </w:pPr>
    <w:rPr>
      <w:i/>
      <w:iCs/>
      <w:color w:val="78230C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78230C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78230C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78230C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666699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505046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E84C22" w:themeColor="accent1" w:shadow="1" w:frame="1"/>
        <w:left w:val="single" w:sz="2" w:space="10" w:color="E84C22" w:themeColor="accent1" w:shadow="1" w:frame="1"/>
        <w:bottom w:val="single" w:sz="2" w:space="10" w:color="E84C22" w:themeColor="accent1" w:shadow="1" w:frame="1"/>
        <w:right w:val="single" w:sz="2" w:space="10" w:color="E84C22" w:themeColor="accent1" w:shadow="1" w:frame="1"/>
      </w:pBdr>
      <w:ind w:left="1152" w:right="1152"/>
    </w:pPr>
    <w:rPr>
      <w:rFonts w:eastAsiaTheme="minorEastAsia"/>
      <w:i/>
      <w:iCs/>
      <w:color w:val="78230C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4A442A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table" w:styleId="TableGrid">
    <w:name w:val="Table Grid"/>
    <w:basedOn w:val="TableNormal"/>
    <w:uiPriority w:val="39"/>
    <w:rsid w:val="00767B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17674C"/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7674C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jp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hava\AppData\Local\Microsoft\Office\16.0\DTS\en-IN%7b51A974A7-5F6F-4378-883D-294C20D77A2C%7d\%7b4626DE9E-F3C0-422F-AE1F-4EAD2F492AF1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4873beb7-5857-4685-be1f-d57550cc96cc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06994B6-0464-4D86-98F3-48948113BD0A}">
  <ds:schemaRefs>
    <ds:schemaRef ds:uri="http://schemas.openxmlformats.org/officeDocument/2006/bibliography"/>
    <ds:schemaRef ds:uri="http://www.w3.org/2000/xmlns/"/>
  </ds:schemaRefs>
</ds:datastoreItem>
</file>

<file path=customXml/itemProps4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www.w3.org/2000/xmlns/"/>
    <ds:schemaRef ds:uri="4873beb7-5857-4685-be1f-d57550cc96cc"/>
    <ds:schemaRef ds:uri="http://www.w3.org/2001/XMLSchema-instance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%7b4626DE9E-F3C0-422F-AE1F-4EAD2F492AF1%7dtf02786999_win32.dotx</Template>
  <TotalTime>69</TotalTime>
  <Pages>1</Pages>
  <Words>123</Words>
  <Characters>705</Characters>
  <Application>Microsoft Office Word</Application>
  <DocSecurity>4</DocSecurity>
  <Lines>5</Lines>
  <Paragraphs>1</Paragraphs>
  <ScaleCrop>false</ScaleCrop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</dc:title>
  <dc:subject>SUSHANT RANJAN</dc:subject>
  <dc:creator>ranjansushant001@gmail.com</dc:creator>
  <cp:keywords/>
  <dc:description/>
  <cp:lastModifiedBy>BHAVANA MATADH</cp:lastModifiedBy>
  <cp:revision>36</cp:revision>
  <cp:lastPrinted>2023-09-11T00:03:00Z</cp:lastPrinted>
  <dcterms:created xsi:type="dcterms:W3CDTF">2023-09-11T00:04:00Z</dcterms:created>
  <dcterms:modified xsi:type="dcterms:W3CDTF">2023-10-15T20:39:00Z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